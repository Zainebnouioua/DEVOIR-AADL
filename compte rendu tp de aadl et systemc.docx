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126D9" w14:textId="77777777" w:rsidR="00831721" w:rsidRDefault="00831721" w:rsidP="00831721">
      <w:pPr>
        <w:spacing w:before="120" w:after="0"/>
      </w:pPr>
      <w:r w:rsidRPr="0041428F">
        <w:rPr>
          <w:noProof/>
          <w:lang w:bidi="fr-FR"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61826D94" wp14:editId="63B2AC4B">
                <wp:simplePos x="0" y="0"/>
                <wp:positionH relativeFrom="column">
                  <wp:posOffset>-457200</wp:posOffset>
                </wp:positionH>
                <wp:positionV relativeFrom="paragraph">
                  <wp:posOffset>-457200</wp:posOffset>
                </wp:positionV>
                <wp:extent cx="8247888" cy="3026664"/>
                <wp:effectExtent l="0" t="0" r="1270" b="2540"/>
                <wp:wrapNone/>
                <wp:docPr id="19" name="Graphique 1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47888" cy="3026664"/>
                          <a:chOff x="-7144" y="-7144"/>
                          <a:chExt cx="6005513" cy="1924050"/>
                        </a:xfrm>
                      </wpg:grpSpPr>
                      <wps:wsp>
                        <wps:cNvPr id="20" name="Forme libre : Forme 20"/>
                        <wps:cNvSpPr/>
                        <wps:spPr>
                          <a:xfrm>
                            <a:off x="2121694" y="-7144"/>
                            <a:ext cx="3876675" cy="1762125"/>
                          </a:xfrm>
                          <a:custGeom>
                            <a:avLst/>
                            <a:gdLst>
                              <a:gd name="connsiteX0" fmla="*/ 3869531 w 3876675"/>
                              <a:gd name="connsiteY0" fmla="*/ 1359694 h 1762125"/>
                              <a:gd name="connsiteX1" fmla="*/ 2359819 w 3876675"/>
                              <a:gd name="connsiteY1" fmla="*/ 1744504 h 1762125"/>
                              <a:gd name="connsiteX2" fmla="*/ 7144 w 3876675"/>
                              <a:gd name="connsiteY2" fmla="*/ 1287304 h 1762125"/>
                              <a:gd name="connsiteX3" fmla="*/ 7144 w 3876675"/>
                              <a:gd name="connsiteY3" fmla="*/ 7144 h 1762125"/>
                              <a:gd name="connsiteX4" fmla="*/ 3869531 w 3876675"/>
                              <a:gd name="connsiteY4" fmla="*/ 7144 h 1762125"/>
                              <a:gd name="connsiteX5" fmla="*/ 3869531 w 3876675"/>
                              <a:gd name="connsiteY5" fmla="*/ 1359694 h 17621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3876675" h="1762125">
                                <a:moveTo>
                                  <a:pt x="3869531" y="1359694"/>
                                </a:moveTo>
                                <a:cubicBezTo>
                                  <a:pt x="3869531" y="1359694"/>
                                  <a:pt x="3379946" y="1834039"/>
                                  <a:pt x="2359819" y="1744504"/>
                                </a:cubicBezTo>
                                <a:cubicBezTo>
                                  <a:pt x="1339691" y="1654969"/>
                                  <a:pt x="936784" y="1180624"/>
                                  <a:pt x="7144" y="1287304"/>
                                </a:cubicBezTo>
                                <a:lnTo>
                                  <a:pt x="7144" y="7144"/>
                                </a:lnTo>
                                <a:lnTo>
                                  <a:pt x="3869531" y="7144"/>
                                </a:lnTo>
                                <a:lnTo>
                                  <a:pt x="3869531" y="13596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Forme libre : Forme 22"/>
                        <wps:cNvSpPr/>
                        <wps:spPr>
                          <a:xfrm>
                            <a:off x="-7144" y="-7144"/>
                            <a:ext cx="6000750" cy="1924050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1699736 h 1924050"/>
                              <a:gd name="connsiteX1" fmla="*/ 2934176 w 6000750"/>
                              <a:gd name="connsiteY1" fmla="*/ 1484471 h 1924050"/>
                              <a:gd name="connsiteX2" fmla="*/ 5998369 w 6000750"/>
                              <a:gd name="connsiteY2" fmla="*/ 893921 h 1924050"/>
                              <a:gd name="connsiteX3" fmla="*/ 5998369 w 6000750"/>
                              <a:gd name="connsiteY3" fmla="*/ 7144 h 1924050"/>
                              <a:gd name="connsiteX4" fmla="*/ 7144 w 6000750"/>
                              <a:gd name="connsiteY4" fmla="*/ 7144 h 1924050"/>
                              <a:gd name="connsiteX5" fmla="*/ 7144 w 6000750"/>
                              <a:gd name="connsiteY5" fmla="*/ 1699736 h 19240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1924050">
                                <a:moveTo>
                                  <a:pt x="7144" y="1699736"/>
                                </a:moveTo>
                                <a:cubicBezTo>
                                  <a:pt x="7144" y="1699736"/>
                                  <a:pt x="1410176" y="2317909"/>
                                  <a:pt x="2934176" y="1484471"/>
                                </a:cubicBezTo>
                                <a:cubicBezTo>
                                  <a:pt x="4459129" y="651986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lnTo>
                                  <a:pt x="7144" y="1699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Forme libre : Forme 23"/>
                        <wps:cNvSpPr/>
                        <wps:spPr>
                          <a:xfrm>
                            <a:off x="-7144" y="-7144"/>
                            <a:ext cx="6000750" cy="904875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7144 h 904875"/>
                              <a:gd name="connsiteX1" fmla="*/ 7144 w 6000750"/>
                              <a:gd name="connsiteY1" fmla="*/ 613886 h 904875"/>
                              <a:gd name="connsiteX2" fmla="*/ 3546634 w 6000750"/>
                              <a:gd name="connsiteY2" fmla="*/ 574834 h 904875"/>
                              <a:gd name="connsiteX3" fmla="*/ 5998369 w 6000750"/>
                              <a:gd name="connsiteY3" fmla="*/ 893921 h 904875"/>
                              <a:gd name="connsiteX4" fmla="*/ 5998369 w 6000750"/>
                              <a:gd name="connsiteY4" fmla="*/ 7144 h 904875"/>
                              <a:gd name="connsiteX5" fmla="*/ 7144 w 6000750"/>
                              <a:gd name="connsiteY5" fmla="*/ 7144 h 9048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904875">
                                <a:moveTo>
                                  <a:pt x="7144" y="7144"/>
                                </a:moveTo>
                                <a:lnTo>
                                  <a:pt x="7144" y="613886"/>
                                </a:lnTo>
                                <a:cubicBezTo>
                                  <a:pt x="647224" y="1034891"/>
                                  <a:pt x="2136934" y="964406"/>
                                  <a:pt x="3546634" y="574834"/>
                                </a:cubicBezTo>
                                <a:cubicBezTo>
                                  <a:pt x="4882039" y="205264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/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0" scaled="1"/>
                            <a:tileRect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Forme libre : Forme 24"/>
                        <wps:cNvSpPr/>
                        <wps:spPr>
                          <a:xfrm>
                            <a:off x="3176111" y="924401"/>
                            <a:ext cx="2819400" cy="828675"/>
                          </a:xfrm>
                          <a:custGeom>
                            <a:avLst/>
                            <a:gdLst>
                              <a:gd name="connsiteX0" fmla="*/ 7144 w 2819400"/>
                              <a:gd name="connsiteY0" fmla="*/ 481489 h 828675"/>
                              <a:gd name="connsiteX1" fmla="*/ 1305401 w 2819400"/>
                              <a:gd name="connsiteY1" fmla="*/ 812959 h 828675"/>
                              <a:gd name="connsiteX2" fmla="*/ 2815114 w 2819400"/>
                              <a:gd name="connsiteY2" fmla="*/ 428149 h 828675"/>
                              <a:gd name="connsiteX3" fmla="*/ 2815114 w 2819400"/>
                              <a:gd name="connsiteY3" fmla="*/ 7144 h 828675"/>
                              <a:gd name="connsiteX4" fmla="*/ 7144 w 2819400"/>
                              <a:gd name="connsiteY4" fmla="*/ 481489 h 828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19400" h="828675">
                                <a:moveTo>
                                  <a:pt x="7144" y="481489"/>
                                </a:moveTo>
                                <a:cubicBezTo>
                                  <a:pt x="380524" y="602456"/>
                                  <a:pt x="751999" y="764381"/>
                                  <a:pt x="1305401" y="812959"/>
                                </a:cubicBezTo>
                                <a:cubicBezTo>
                                  <a:pt x="2325529" y="902494"/>
                                  <a:pt x="2815114" y="428149"/>
                                  <a:pt x="2815114" y="428149"/>
                                </a:cubicBezTo>
                                <a:lnTo>
                                  <a:pt x="2815114" y="7144"/>
                                </a:lnTo>
                                <a:cubicBezTo>
                                  <a:pt x="2332196" y="236696"/>
                                  <a:pt x="1376839" y="568166"/>
                                  <a:pt x="7144" y="481489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2"/>
                              </a:gs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</a:gsLst>
                            <a:lin ang="0" scaled="1"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85D003" id="Graphique 17" o:spid="_x0000_s1026" style="position:absolute;margin-left:-36pt;margin-top:-36pt;width:649.45pt;height:238.3pt;z-index:-251657216;mso-width-relative:margin;mso-height-relative:margin" coordorigin="-71,-71" coordsize="60055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">
                <v:shape id="Forme libre : Forme 20" o:spid="_x0000_s1027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" path="m3869531,1359694v,,-489585,474345,-1509712,384810c1339691,1654969,936784,1180624,7144,1287304l7144,7144r3862387,l3869531,1359694xe" fillcolor="#009dd9 [3205]" stroked="f">
                  <v:stroke joinstyle="miter"/>
                  <v:path arrowok="t" o:connecttype="custom" o:connectlocs="3869531,1359694;2359819,1744504;7144,1287304;7144,7144;3869531,7144;3869531,1359694" o:connectangles="0,0,0,0,0,0"/>
                </v:shape>
                <v:shape id="Forme libre : Forme 22" o:spid="_x0000_s1028" style="position:absolute;left:-71;top:-71;width:60007;height:19240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" path="m7144,1699736v,,1403032,618173,2927032,-215265c4459129,651986,5998369,893921,5998369,893921r,-886777l7144,7144r,1692592xe" fillcolor="#17406d [3204]" stroked="f">
                  <v:stroke joinstyle="miter"/>
                  <v:path arrowok="t" o:connecttype="custom" o:connectlocs="7144,1699736;2934176,1484471;5998369,893921;5998369,7144;7144,7144;7144,1699736" o:connectangles="0,0,0,0,0,0"/>
                </v:shape>
                <v:shape id="Forme libre : Forme 23" o:spid="_x0000_s1029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" path="m7144,7144r,606742c647224,1034891,2136934,964406,3546634,574834,4882039,205264,5998369,893921,5998369,893921r,-886777l7144,7144xe" fillcolor="#17406d [3204]" stroked="f">
                  <v:fill color2="#4389d7 [1940]" rotate="t" angle="90" focus="100%" type="gradient"/>
                  <v:stroke joinstyle="miter"/>
                  <v:path arrowok="t" o:connecttype="custom" o:connectlocs="7144,7144;7144,613886;3546634,574834;5998369,893921;5998369,7144;7144,7144" o:connectangles="0,0,0,0,0,0"/>
                </v:shape>
                <v:shape id="Forme libre : Forme 24" o:spid="_x0000_s1030" style="position:absolute;left:31761;top:9244;width:28194;height:8286;visibility:visible;mso-wrap-style:square;v-text-anchor:middle" coordsize="2819400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" path="m7144,481489c380524,602456,751999,764381,1305401,812959,2325529,902494,2815114,428149,2815114,428149r,-421005c2332196,236696,1376839,568166,7144,481489xe" fillcolor="#009dd9 [3205]" stroked="f">
                  <v:fill color2="#0075a2 [2405]" angle="90" focus="100%" type="gradient"/>
                  <v:stroke joinstyle="miter"/>
                  <v:path arrowok="t" o:connecttype="custom" o:connectlocs="7144,481489;1305401,812959;2815114,428149;2815114,7144;7144,481489" o:connectangles="0,0,0,0,0"/>
                </v:shape>
                <w10:anchorlock/>
              </v:group>
            </w:pict>
          </mc:Fallback>
        </mc:AlternateContent>
      </w:r>
    </w:p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Tableau de disposition de l’en-tête"/>
      </w:tblPr>
      <w:tblGrid>
        <w:gridCol w:w="10466"/>
      </w:tblGrid>
      <w:tr w:rsidR="00A66B18" w:rsidRPr="0041428F" w14:paraId="190EF392" w14:textId="77777777" w:rsidTr="00A6783B">
        <w:trPr>
          <w:trHeight w:val="270"/>
          <w:jc w:val="center"/>
        </w:trPr>
        <w:tc>
          <w:tcPr>
            <w:tcW w:w="10800" w:type="dxa"/>
          </w:tcPr>
          <w:p w14:paraId="06AC3F8F" w14:textId="77777777" w:rsidR="00A66B18" w:rsidRPr="0041428F" w:rsidRDefault="00A66B18" w:rsidP="00A66B18">
            <w:pPr>
              <w:pStyle w:val="Coordonnes"/>
              <w:rPr>
                <w:color w:val="000000" w:themeColor="text1"/>
              </w:rPr>
            </w:pPr>
            <w:r w:rsidRPr="0041428F">
              <w:rPr>
                <w:noProof/>
                <w:color w:val="000000" w:themeColor="text1"/>
                <w:lang w:bidi="fr-FR"/>
              </w:rPr>
              <mc:AlternateContent>
                <mc:Choice Requires="wps">
                  <w:drawing>
                    <wp:inline distT="0" distB="0" distL="0" distR="0" wp14:anchorId="588897CE" wp14:editId="0B349C85">
                      <wp:extent cx="3030071" cy="407670"/>
                      <wp:effectExtent l="19050" t="19050" r="18415" b="26035"/>
                      <wp:docPr id="18" name="Forme 6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DA099E0-27DA-42BD-9D42-E4CA07B78FDD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30071" cy="407670"/>
                              </a:xfrm>
                              <a:prstGeom prst="rect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  <a:miter lim="400000"/>
                              </a:ln>
                              <a:extLst>
                                <a:ext uri="{C572A759-6A51-4108-AA02-DFA0A04FC94B}">
                                  <ma14:wrappingTextBoxFlag xmlns:lc="http://schemas.openxmlformats.org/drawingml/2006/lockedCanvas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val="1"/>
                                </a:ext>
                              </a:extLst>
                            </wps:spPr>
                            <wps:txbx>
                              <w:txbxContent>
                                <w:p w14:paraId="2E8D74D4" w14:textId="66A858C6" w:rsidR="00A66B18" w:rsidRPr="008B24DC" w:rsidRDefault="008B24DC" w:rsidP="00AA089B">
                                  <w:pPr>
                                    <w:pStyle w:val="Logo"/>
                                    <w:rPr>
                                      <w:lang w:val="en-CA"/>
                                    </w:rPr>
                                  </w:pPr>
                                  <w:r>
                                    <w:rPr>
                                      <w:lang w:val="en-CA" w:bidi="fr-FR"/>
                                    </w:rPr>
                                    <w:t>TP  software engineering</w:t>
                                  </w:r>
                                </w:p>
                              </w:txbxContent>
                            </wps:txbx>
                            <wps:bodyPr wrap="square" lIns="19050" tIns="19050" rIns="19050" bIns="19050" anchor="ctr"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88897CE" id="Forme 61" o:spid="_x0000_s1026" style="width:238.6pt;height:3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" filled="f" strokecolor="white [3212]" strokeweight="3pt">
                      <v:stroke miterlimit="4"/>
                      <v:textbox style="mso-fit-shape-to-text:t" inset="1.5pt,1.5pt,1.5pt,1.5pt">
                        <w:txbxContent>
                          <w:p w14:paraId="2E8D74D4" w14:textId="66A858C6" w:rsidR="00A66B18" w:rsidRPr="008B24DC" w:rsidRDefault="008B24DC" w:rsidP="00AA089B">
                            <w:pPr>
                              <w:pStyle w:val="Logo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 w:bidi="fr-FR"/>
                              </w:rPr>
                              <w:t>TP  software engineering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  <w:tr w:rsidR="00615018" w:rsidRPr="0041428F" w14:paraId="4D472423" w14:textId="77777777" w:rsidTr="00A6783B">
        <w:trPr>
          <w:trHeight w:val="2691"/>
          <w:jc w:val="center"/>
        </w:trPr>
        <w:tc>
          <w:tcPr>
            <w:tcW w:w="10800" w:type="dxa"/>
            <w:vAlign w:val="bottom"/>
          </w:tcPr>
          <w:p w14:paraId="6DA2D85E" w14:textId="0F3F8C8B" w:rsidR="00A66B18" w:rsidRPr="00A66B18" w:rsidRDefault="008B24DC" w:rsidP="00A66B18">
            <w:pPr>
              <w:pStyle w:val="Coordonnes"/>
            </w:pPr>
            <w:r>
              <w:t>Belkahla saoussen</w:t>
            </w:r>
          </w:p>
          <w:p w14:paraId="1B536E0F" w14:textId="6AFE5DCD" w:rsidR="003E24DF" w:rsidRPr="0041428F" w:rsidRDefault="008B24DC" w:rsidP="00A66B18">
            <w:pPr>
              <w:pStyle w:val="Coordonnes"/>
            </w:pPr>
            <w:r>
              <w:t>Nouioua Zineb</w:t>
            </w:r>
          </w:p>
          <w:p w14:paraId="6AB1FC1B" w14:textId="230F5C12" w:rsidR="003E24DF" w:rsidRPr="00A66B18" w:rsidRDefault="008B24DC" w:rsidP="00A66B18">
            <w:pPr>
              <w:pStyle w:val="Coordonnes"/>
            </w:pPr>
            <w:r>
              <w:rPr>
                <w:rStyle w:val="lev"/>
              </w:rPr>
              <w:t>SEM1</w:t>
            </w:r>
          </w:p>
          <w:p w14:paraId="229EB509" w14:textId="77777777" w:rsidR="003E24DF" w:rsidRDefault="003E24DF" w:rsidP="00A66B18">
            <w:pPr>
              <w:pStyle w:val="Coordonnes"/>
              <w:rPr>
                <w:rStyle w:val="lev"/>
              </w:rPr>
            </w:pPr>
          </w:p>
          <w:p w14:paraId="05420FD6" w14:textId="77777777" w:rsidR="008B24DC" w:rsidRDefault="008B24DC" w:rsidP="00A66B18">
            <w:pPr>
              <w:pStyle w:val="Coordonnes"/>
              <w:rPr>
                <w:rStyle w:val="lev"/>
              </w:rPr>
            </w:pPr>
          </w:p>
          <w:p w14:paraId="24B84BF8" w14:textId="7A7568CA" w:rsidR="008B24DC" w:rsidRPr="0041428F" w:rsidRDefault="008B24DC" w:rsidP="00A66B18">
            <w:pPr>
              <w:pStyle w:val="Coordonnes"/>
              <w:rPr>
                <w:color w:val="000000" w:themeColor="text1"/>
              </w:rPr>
            </w:pPr>
          </w:p>
        </w:tc>
      </w:tr>
    </w:tbl>
    <w:p w14:paraId="3D4231A6" w14:textId="77777777" w:rsidR="00A66B18" w:rsidRDefault="00A66B18"/>
    <w:p w14:paraId="27FF7BAD" w14:textId="5C1544A0" w:rsidR="008B24DC" w:rsidRPr="008B24DC" w:rsidRDefault="008B24DC" w:rsidP="008B24DC">
      <w:pPr>
        <w:pStyle w:val="Formuledepolitesse"/>
        <w:ind w:left="0"/>
      </w:pPr>
      <w:r>
        <w:rPr>
          <w:noProof/>
        </w:rPr>
        <w:drawing>
          <wp:inline distT="0" distB="0" distL="0" distR="0" wp14:anchorId="3101C6D7" wp14:editId="14E71666">
            <wp:extent cx="6736833" cy="6184900"/>
            <wp:effectExtent l="0" t="0" r="6985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3289" cy="621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87B83D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lastRenderedPageBreak/>
        <w:t>package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Light_Devices</w:t>
      </w:r>
    </w:p>
    <w:p w14:paraId="31B3CFC8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public</w:t>
      </w:r>
    </w:p>
    <w:p w14:paraId="5A36FA68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</w:p>
    <w:p w14:paraId="0A313DF4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</w:t>
      </w:r>
    </w:p>
    <w:p w14:paraId="1E2268C6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system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Light_Devices</w:t>
      </w:r>
    </w:p>
    <w:p w14:paraId="291A3113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end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Light_Devices;</w:t>
      </w:r>
    </w:p>
    <w:p w14:paraId="6CD961C5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</w:p>
    <w:p w14:paraId="6A88A16C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system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implementation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Light_Devices.impl</w:t>
      </w:r>
    </w:p>
    <w:p w14:paraId="16A5AAF1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subcomponents</w:t>
      </w:r>
    </w:p>
    <w:p w14:paraId="6C9B98F2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   light_sensor: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device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light_sensor.impl;   </w:t>
      </w:r>
    </w:p>
    <w:p w14:paraId="28475B00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   controller: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process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controller.impl;      </w:t>
      </w:r>
    </w:p>
    <w:p w14:paraId="547AD5CE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   light_act: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device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light_act.impl;        </w:t>
      </w:r>
    </w:p>
    <w:p w14:paraId="076932A1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   this_bus: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bus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communication_bus.impl;    </w:t>
      </w:r>
    </w:p>
    <w:p w14:paraId="69C80874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   this_processor: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processor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processing_unit.impl; </w:t>
      </w:r>
    </w:p>
    <w:p w14:paraId="39F92C4C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connections</w:t>
      </w:r>
    </w:p>
    <w:p w14:paraId="27253781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   sensor_to_controller: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port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light_sensor.signal_detected -&gt; controller.signal;  </w:t>
      </w:r>
    </w:p>
    <w:p w14:paraId="59CF05CF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   controller_to_actuator: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port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controller.status -&gt; light_act.signal_status; </w:t>
      </w:r>
    </w:p>
    <w:p w14:paraId="761ECE02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   controller_to_actuators: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port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controller.turn_on -&gt; light_act.turn_on;</w:t>
      </w:r>
    </w:p>
    <w:p w14:paraId="16D20D94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   controller_to_actuatore: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port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controller.turn_off -&gt; light_act.turn_off;  </w:t>
      </w:r>
    </w:p>
    <w:p w14:paraId="135F9B25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   sensor_to_bus: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bus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access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light_sensor.bus_access &lt;-&gt; this_bus; </w:t>
      </w:r>
    </w:p>
    <w:p w14:paraId="55CF8CA4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   actuator_to_bus: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bus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access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light_act.bus_access &lt;-&gt; this_bus;   </w:t>
      </w:r>
    </w:p>
    <w:p w14:paraId="1653643F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   processor_to_bus: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bus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access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this_processor.bus_access &lt;-&gt; this_bus; </w:t>
      </w:r>
    </w:p>
    <w:p w14:paraId="1839713F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   </w:t>
      </w:r>
    </w:p>
    <w:p w14:paraId="6EBA45BE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    </w:t>
      </w:r>
    </w:p>
    <w:p w14:paraId="7B126B47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end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Light_Devices.impl;</w:t>
      </w:r>
    </w:p>
    <w:p w14:paraId="0CAA7A4F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</w:p>
    <w:p w14:paraId="0322D164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</w:t>
      </w:r>
    </w:p>
    <w:p w14:paraId="69C78EA4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device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light_sensor</w:t>
      </w:r>
    </w:p>
    <w:p w14:paraId="27B814F4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features</w:t>
      </w:r>
    </w:p>
    <w:p w14:paraId="5C08AA48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   signal_detected: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out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event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port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;  </w:t>
      </w:r>
    </w:p>
    <w:p w14:paraId="53797D99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   bus_access: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requires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bus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access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communication_bus.impl;</w:t>
      </w:r>
    </w:p>
    <w:p w14:paraId="76D43091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   </w:t>
      </w:r>
    </w:p>
    <w:p w14:paraId="455830A6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end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light_sensor;</w:t>
      </w:r>
    </w:p>
    <w:p w14:paraId="634F2173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</w:p>
    <w:p w14:paraId="6DC32E1D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device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implementation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light_sensor.impl</w:t>
      </w:r>
    </w:p>
    <w:p w14:paraId="73CCF99B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end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light_sensor.impl;</w:t>
      </w:r>
    </w:p>
    <w:p w14:paraId="19909EE1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</w:p>
    <w:p w14:paraId="5C2BE30C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</w:t>
      </w:r>
    </w:p>
    <w:p w14:paraId="1AB21DE0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process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controller</w:t>
      </w:r>
    </w:p>
    <w:p w14:paraId="3E30DE09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eastAsia="fr-FR"/>
        </w:rPr>
        <w:t>features</w:t>
      </w:r>
    </w:p>
    <w:p w14:paraId="73C2D9EE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eastAsia="fr-FR"/>
        </w:rPr>
        <w:t xml:space="preserve">      signal: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eastAsia="fr-FR"/>
        </w:rPr>
        <w:t>in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eastAsia="fr-FR"/>
        </w:rPr>
        <w:t xml:space="preserve">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eastAsia="fr-FR"/>
        </w:rPr>
        <w:t>event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eastAsia="fr-FR"/>
        </w:rPr>
        <w:t xml:space="preserve">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eastAsia="fr-FR"/>
        </w:rPr>
        <w:t>port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eastAsia="fr-FR"/>
        </w:rPr>
        <w:t xml:space="preserve">;            </w:t>
      </w:r>
      <w:r w:rsidRPr="008B24DC">
        <w:rPr>
          <w:rFonts w:ascii="Courier New" w:eastAsia="Times New Roman" w:hAnsi="Courier New" w:cs="Courier New"/>
          <w:color w:val="626262"/>
          <w:kern w:val="0"/>
          <w:sz w:val="14"/>
          <w:szCs w:val="14"/>
          <w:lang w:eastAsia="fr-FR"/>
        </w:rPr>
        <w:t xml:space="preserve">-- </w:t>
      </w:r>
      <w:r w:rsidRPr="008B24DC">
        <w:rPr>
          <w:rFonts w:ascii="Courier New" w:eastAsia="Times New Roman" w:hAnsi="Courier New" w:cs="Courier New"/>
          <w:color w:val="626262"/>
          <w:kern w:val="0"/>
          <w:sz w:val="14"/>
          <w:szCs w:val="14"/>
          <w:u w:val="single"/>
          <w:lang w:eastAsia="fr-FR"/>
        </w:rPr>
        <w:t>Réception</w:t>
      </w:r>
      <w:r w:rsidRPr="008B24DC">
        <w:rPr>
          <w:rFonts w:ascii="Courier New" w:eastAsia="Times New Roman" w:hAnsi="Courier New" w:cs="Courier New"/>
          <w:color w:val="626262"/>
          <w:kern w:val="0"/>
          <w:sz w:val="14"/>
          <w:szCs w:val="14"/>
          <w:lang w:eastAsia="fr-FR"/>
        </w:rPr>
        <w:t xml:space="preserve"> </w:t>
      </w:r>
      <w:r w:rsidRPr="008B24DC">
        <w:rPr>
          <w:rFonts w:ascii="Courier New" w:eastAsia="Times New Roman" w:hAnsi="Courier New" w:cs="Courier New"/>
          <w:color w:val="626262"/>
          <w:kern w:val="0"/>
          <w:sz w:val="14"/>
          <w:szCs w:val="14"/>
          <w:u w:val="single"/>
          <w:lang w:eastAsia="fr-FR"/>
        </w:rPr>
        <w:t>du</w:t>
      </w:r>
      <w:r w:rsidRPr="008B24DC">
        <w:rPr>
          <w:rFonts w:ascii="Courier New" w:eastAsia="Times New Roman" w:hAnsi="Courier New" w:cs="Courier New"/>
          <w:color w:val="626262"/>
          <w:kern w:val="0"/>
          <w:sz w:val="14"/>
          <w:szCs w:val="14"/>
          <w:lang w:eastAsia="fr-FR"/>
        </w:rPr>
        <w:t xml:space="preserve"> signal </w:t>
      </w:r>
      <w:r w:rsidRPr="008B24DC">
        <w:rPr>
          <w:rFonts w:ascii="Courier New" w:eastAsia="Times New Roman" w:hAnsi="Courier New" w:cs="Courier New"/>
          <w:color w:val="626262"/>
          <w:kern w:val="0"/>
          <w:sz w:val="14"/>
          <w:szCs w:val="14"/>
          <w:u w:val="single"/>
          <w:lang w:eastAsia="fr-FR"/>
        </w:rPr>
        <w:t>du</w:t>
      </w:r>
      <w:r w:rsidRPr="008B24DC">
        <w:rPr>
          <w:rFonts w:ascii="Courier New" w:eastAsia="Times New Roman" w:hAnsi="Courier New" w:cs="Courier New"/>
          <w:color w:val="626262"/>
          <w:kern w:val="0"/>
          <w:sz w:val="14"/>
          <w:szCs w:val="14"/>
          <w:lang w:eastAsia="fr-FR"/>
        </w:rPr>
        <w:t xml:space="preserve"> </w:t>
      </w:r>
      <w:r w:rsidRPr="008B24DC">
        <w:rPr>
          <w:rFonts w:ascii="Courier New" w:eastAsia="Times New Roman" w:hAnsi="Courier New" w:cs="Courier New"/>
          <w:color w:val="626262"/>
          <w:kern w:val="0"/>
          <w:sz w:val="14"/>
          <w:szCs w:val="14"/>
          <w:u w:val="single"/>
          <w:lang w:eastAsia="fr-FR"/>
        </w:rPr>
        <w:t>capteur</w:t>
      </w:r>
    </w:p>
    <w:p w14:paraId="152F776D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eastAsia="fr-FR"/>
        </w:rPr>
        <w:t xml:space="preserve">      turn_on: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eastAsia="fr-FR"/>
        </w:rPr>
        <w:t>out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eastAsia="fr-FR"/>
        </w:rPr>
        <w:t xml:space="preserve">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eastAsia="fr-FR"/>
        </w:rPr>
        <w:t>event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eastAsia="fr-FR"/>
        </w:rPr>
        <w:t xml:space="preserve">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eastAsia="fr-FR"/>
        </w:rPr>
        <w:t>port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eastAsia="fr-FR"/>
        </w:rPr>
        <w:t xml:space="preserve">;         </w:t>
      </w:r>
      <w:r w:rsidRPr="008B24DC">
        <w:rPr>
          <w:rFonts w:ascii="Courier New" w:eastAsia="Times New Roman" w:hAnsi="Courier New" w:cs="Courier New"/>
          <w:color w:val="626262"/>
          <w:kern w:val="0"/>
          <w:sz w:val="14"/>
          <w:szCs w:val="14"/>
          <w:lang w:eastAsia="fr-FR"/>
        </w:rPr>
        <w:t xml:space="preserve">-- </w:t>
      </w:r>
      <w:r w:rsidRPr="008B24DC">
        <w:rPr>
          <w:rFonts w:ascii="Courier New" w:eastAsia="Times New Roman" w:hAnsi="Courier New" w:cs="Courier New"/>
          <w:color w:val="626262"/>
          <w:kern w:val="0"/>
          <w:sz w:val="14"/>
          <w:szCs w:val="14"/>
          <w:u w:val="single"/>
          <w:lang w:eastAsia="fr-FR"/>
        </w:rPr>
        <w:t>Commande</w:t>
      </w:r>
      <w:r w:rsidRPr="008B24DC">
        <w:rPr>
          <w:rFonts w:ascii="Courier New" w:eastAsia="Times New Roman" w:hAnsi="Courier New" w:cs="Courier New"/>
          <w:color w:val="626262"/>
          <w:kern w:val="0"/>
          <w:sz w:val="14"/>
          <w:szCs w:val="14"/>
          <w:lang w:eastAsia="fr-FR"/>
        </w:rPr>
        <w:t xml:space="preserve"> d'allumage</w:t>
      </w:r>
    </w:p>
    <w:p w14:paraId="59053CBB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eastAsia="fr-FR"/>
        </w:rPr>
        <w:t xml:space="preserve">      turn_off: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eastAsia="fr-FR"/>
        </w:rPr>
        <w:t>out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eastAsia="fr-FR"/>
        </w:rPr>
        <w:t xml:space="preserve">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eastAsia="fr-FR"/>
        </w:rPr>
        <w:t>event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eastAsia="fr-FR"/>
        </w:rPr>
        <w:t xml:space="preserve">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eastAsia="fr-FR"/>
        </w:rPr>
        <w:t>port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eastAsia="fr-FR"/>
        </w:rPr>
        <w:t xml:space="preserve">;        </w:t>
      </w:r>
      <w:r w:rsidRPr="008B24DC">
        <w:rPr>
          <w:rFonts w:ascii="Courier New" w:eastAsia="Times New Roman" w:hAnsi="Courier New" w:cs="Courier New"/>
          <w:color w:val="626262"/>
          <w:kern w:val="0"/>
          <w:sz w:val="14"/>
          <w:szCs w:val="14"/>
          <w:lang w:eastAsia="fr-FR"/>
        </w:rPr>
        <w:t xml:space="preserve">-- </w:t>
      </w:r>
      <w:r w:rsidRPr="008B24DC">
        <w:rPr>
          <w:rFonts w:ascii="Courier New" w:eastAsia="Times New Roman" w:hAnsi="Courier New" w:cs="Courier New"/>
          <w:color w:val="626262"/>
          <w:kern w:val="0"/>
          <w:sz w:val="14"/>
          <w:szCs w:val="14"/>
          <w:u w:val="single"/>
          <w:lang w:eastAsia="fr-FR"/>
        </w:rPr>
        <w:t>Commande</w:t>
      </w:r>
      <w:r w:rsidRPr="008B24DC">
        <w:rPr>
          <w:rFonts w:ascii="Courier New" w:eastAsia="Times New Roman" w:hAnsi="Courier New" w:cs="Courier New"/>
          <w:color w:val="626262"/>
          <w:kern w:val="0"/>
          <w:sz w:val="14"/>
          <w:szCs w:val="14"/>
          <w:lang w:eastAsia="fr-FR"/>
        </w:rPr>
        <w:t xml:space="preserve"> d'extinction</w:t>
      </w:r>
    </w:p>
    <w:p w14:paraId="38F7AB40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eastAsia="fr-FR"/>
        </w:rPr>
        <w:t xml:space="preserve">      status: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eastAsia="fr-FR"/>
        </w:rPr>
        <w:t>out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eastAsia="fr-FR"/>
        </w:rPr>
        <w:t xml:space="preserve">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eastAsia="fr-FR"/>
        </w:rPr>
        <w:t>data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eastAsia="fr-FR"/>
        </w:rPr>
        <w:t xml:space="preserve">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eastAsia="fr-FR"/>
        </w:rPr>
        <w:t>port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eastAsia="fr-FR"/>
        </w:rPr>
        <w:t xml:space="preserve">;           </w:t>
      </w:r>
      <w:r w:rsidRPr="008B24DC">
        <w:rPr>
          <w:rFonts w:ascii="Courier New" w:eastAsia="Times New Roman" w:hAnsi="Courier New" w:cs="Courier New"/>
          <w:color w:val="626262"/>
          <w:kern w:val="0"/>
          <w:sz w:val="14"/>
          <w:szCs w:val="14"/>
          <w:lang w:eastAsia="fr-FR"/>
        </w:rPr>
        <w:t xml:space="preserve">-- </w:t>
      </w:r>
      <w:r w:rsidRPr="008B24DC">
        <w:rPr>
          <w:rFonts w:ascii="Courier New" w:eastAsia="Times New Roman" w:hAnsi="Courier New" w:cs="Courier New"/>
          <w:color w:val="626262"/>
          <w:kern w:val="0"/>
          <w:sz w:val="14"/>
          <w:szCs w:val="14"/>
          <w:u w:val="single"/>
          <w:lang w:eastAsia="fr-FR"/>
        </w:rPr>
        <w:t>État</w:t>
      </w:r>
      <w:r w:rsidRPr="008B24DC">
        <w:rPr>
          <w:rFonts w:ascii="Courier New" w:eastAsia="Times New Roman" w:hAnsi="Courier New" w:cs="Courier New"/>
          <w:color w:val="626262"/>
          <w:kern w:val="0"/>
          <w:sz w:val="14"/>
          <w:szCs w:val="14"/>
          <w:lang w:eastAsia="fr-FR"/>
        </w:rPr>
        <w:t xml:space="preserve"> </w:t>
      </w:r>
      <w:r w:rsidRPr="008B24DC">
        <w:rPr>
          <w:rFonts w:ascii="Courier New" w:eastAsia="Times New Roman" w:hAnsi="Courier New" w:cs="Courier New"/>
          <w:color w:val="626262"/>
          <w:kern w:val="0"/>
          <w:sz w:val="14"/>
          <w:szCs w:val="14"/>
          <w:u w:val="single"/>
          <w:lang w:eastAsia="fr-FR"/>
        </w:rPr>
        <w:t>du</w:t>
      </w:r>
      <w:r w:rsidRPr="008B24DC">
        <w:rPr>
          <w:rFonts w:ascii="Courier New" w:eastAsia="Times New Roman" w:hAnsi="Courier New" w:cs="Courier New"/>
          <w:color w:val="626262"/>
          <w:kern w:val="0"/>
          <w:sz w:val="14"/>
          <w:szCs w:val="14"/>
          <w:lang w:eastAsia="fr-FR"/>
        </w:rPr>
        <w:t xml:space="preserve"> </w:t>
      </w:r>
      <w:r w:rsidRPr="008B24DC">
        <w:rPr>
          <w:rFonts w:ascii="Courier New" w:eastAsia="Times New Roman" w:hAnsi="Courier New" w:cs="Courier New"/>
          <w:color w:val="626262"/>
          <w:kern w:val="0"/>
          <w:sz w:val="14"/>
          <w:szCs w:val="14"/>
          <w:u w:val="single"/>
          <w:lang w:eastAsia="fr-FR"/>
        </w:rPr>
        <w:t>contrôleur</w:t>
      </w:r>
    </w:p>
    <w:p w14:paraId="10717D83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eastAsia="fr-FR"/>
        </w:rPr>
        <w:t xml:space="preserve">  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end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controller;</w:t>
      </w:r>
    </w:p>
    <w:p w14:paraId="6CE8B419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</w:p>
    <w:p w14:paraId="3652150D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process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implementation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controller.impl</w:t>
      </w:r>
    </w:p>
    <w:p w14:paraId="05FE51D8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end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controller.impl;</w:t>
      </w:r>
    </w:p>
    <w:p w14:paraId="08966ED7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</w:p>
    <w:p w14:paraId="0E26D765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</w:t>
      </w:r>
    </w:p>
    <w:p w14:paraId="0321F465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device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light_act</w:t>
      </w:r>
    </w:p>
    <w:p w14:paraId="48A96ABB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features</w:t>
      </w:r>
    </w:p>
    <w:p w14:paraId="26706FF0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   signal_status: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in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data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port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;     </w:t>
      </w:r>
    </w:p>
    <w:p w14:paraId="42831929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   turn_on: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in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event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port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;          </w:t>
      </w:r>
    </w:p>
    <w:p w14:paraId="3A6924F8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  turn_off: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in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event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port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;       </w:t>
      </w:r>
    </w:p>
    <w:p w14:paraId="6EBC0739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   bus_access: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requires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bus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access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communication_bus.impl;</w:t>
      </w:r>
    </w:p>
    <w:p w14:paraId="3E6DFA56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   </w:t>
      </w:r>
    </w:p>
    <w:p w14:paraId="1C298CFC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eastAsia="fr-FR"/>
        </w:rPr>
        <w:t>end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eastAsia="fr-FR"/>
        </w:rPr>
        <w:t xml:space="preserve"> light_act;</w:t>
      </w:r>
    </w:p>
    <w:p w14:paraId="01126DED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eastAsia="fr-FR"/>
        </w:rPr>
      </w:pPr>
    </w:p>
    <w:p w14:paraId="3B0FD06D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eastAsia="fr-FR"/>
        </w:rPr>
        <w:t xml:space="preserve">  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device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implementation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light_act.impl</w:t>
      </w:r>
    </w:p>
    <w:p w14:paraId="68BBA955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end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light_act.impl;</w:t>
      </w:r>
    </w:p>
    <w:p w14:paraId="025C0EFB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</w:p>
    <w:p w14:paraId="20B75248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</w:t>
      </w:r>
    </w:p>
    <w:p w14:paraId="33DC563F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bus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communication_bus</w:t>
      </w:r>
    </w:p>
    <w:p w14:paraId="26E5814F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end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communication_bus;</w:t>
      </w:r>
    </w:p>
    <w:p w14:paraId="4D9E860B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</w:p>
    <w:p w14:paraId="558945BC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eastAsia="fr-FR"/>
        </w:rPr>
        <w:t>bus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eastAsia="fr-FR"/>
        </w:rPr>
        <w:t xml:space="preserve">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eastAsia="fr-FR"/>
        </w:rPr>
        <w:t>implementation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eastAsia="fr-FR"/>
        </w:rPr>
        <w:t xml:space="preserve"> communication_bus.impl</w:t>
      </w:r>
    </w:p>
    <w:p w14:paraId="0E45332A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eastAsia="fr-FR"/>
        </w:rPr>
        <w:t xml:space="preserve">  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eastAsia="fr-FR"/>
        </w:rPr>
        <w:t>end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eastAsia="fr-FR"/>
        </w:rPr>
        <w:t xml:space="preserve"> communication_bus.impl;</w:t>
      </w:r>
    </w:p>
    <w:p w14:paraId="0FC87B06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eastAsia="fr-FR"/>
        </w:rPr>
      </w:pPr>
    </w:p>
    <w:p w14:paraId="19244177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eastAsia="fr-FR"/>
        </w:rPr>
        <w:t xml:space="preserve">   </w:t>
      </w:r>
      <w:r w:rsidRPr="008B24DC">
        <w:rPr>
          <w:rFonts w:ascii="Courier New" w:eastAsia="Times New Roman" w:hAnsi="Courier New" w:cs="Courier New"/>
          <w:color w:val="626262"/>
          <w:kern w:val="0"/>
          <w:sz w:val="14"/>
          <w:szCs w:val="14"/>
          <w:lang w:eastAsia="fr-FR"/>
        </w:rPr>
        <w:t xml:space="preserve">-- </w:t>
      </w:r>
      <w:r w:rsidRPr="008B24DC">
        <w:rPr>
          <w:rFonts w:ascii="Courier New" w:eastAsia="Times New Roman" w:hAnsi="Courier New" w:cs="Courier New"/>
          <w:color w:val="626262"/>
          <w:kern w:val="0"/>
          <w:sz w:val="14"/>
          <w:szCs w:val="14"/>
          <w:u w:val="single"/>
          <w:lang w:eastAsia="fr-FR"/>
        </w:rPr>
        <w:t>Définition</w:t>
      </w:r>
      <w:r w:rsidRPr="008B24DC">
        <w:rPr>
          <w:rFonts w:ascii="Courier New" w:eastAsia="Times New Roman" w:hAnsi="Courier New" w:cs="Courier New"/>
          <w:color w:val="626262"/>
          <w:kern w:val="0"/>
          <w:sz w:val="14"/>
          <w:szCs w:val="14"/>
          <w:lang w:eastAsia="fr-FR"/>
        </w:rPr>
        <w:t xml:space="preserve"> </w:t>
      </w:r>
      <w:r w:rsidRPr="008B24DC">
        <w:rPr>
          <w:rFonts w:ascii="Courier New" w:eastAsia="Times New Roman" w:hAnsi="Courier New" w:cs="Courier New"/>
          <w:color w:val="626262"/>
          <w:kern w:val="0"/>
          <w:sz w:val="14"/>
          <w:szCs w:val="14"/>
          <w:u w:val="single"/>
          <w:lang w:eastAsia="fr-FR"/>
        </w:rPr>
        <w:t>du</w:t>
      </w:r>
      <w:r w:rsidRPr="008B24DC">
        <w:rPr>
          <w:rFonts w:ascii="Courier New" w:eastAsia="Times New Roman" w:hAnsi="Courier New" w:cs="Courier New"/>
          <w:color w:val="626262"/>
          <w:kern w:val="0"/>
          <w:sz w:val="14"/>
          <w:szCs w:val="14"/>
          <w:lang w:eastAsia="fr-FR"/>
        </w:rPr>
        <w:t xml:space="preserve"> </w:t>
      </w:r>
      <w:r w:rsidRPr="008B24DC">
        <w:rPr>
          <w:rFonts w:ascii="Courier New" w:eastAsia="Times New Roman" w:hAnsi="Courier New" w:cs="Courier New"/>
          <w:color w:val="626262"/>
          <w:kern w:val="0"/>
          <w:sz w:val="14"/>
          <w:szCs w:val="14"/>
          <w:u w:val="single"/>
          <w:lang w:eastAsia="fr-FR"/>
        </w:rPr>
        <w:t>processeur</w:t>
      </w:r>
    </w:p>
    <w:p w14:paraId="1EF0331F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eastAsia="fr-FR"/>
        </w:rPr>
        <w:t xml:space="preserve">  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processor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processing_unit</w:t>
      </w:r>
    </w:p>
    <w:p w14:paraId="7FE5EB46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ab/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features</w:t>
      </w:r>
    </w:p>
    <w:p w14:paraId="327FD36B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   bus_access: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requires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bus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access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communication_bus.impl;</w:t>
      </w:r>
    </w:p>
    <w:p w14:paraId="6CDE746E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   </w:t>
      </w:r>
    </w:p>
    <w:p w14:paraId="2D258185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end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processing_unit;</w:t>
      </w:r>
    </w:p>
    <w:p w14:paraId="12E691FA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</w:p>
    <w:p w14:paraId="327AE250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processor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implementation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processing_unit.impl</w:t>
      </w:r>
    </w:p>
    <w:p w14:paraId="2F48DD46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  </w:t>
      </w: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end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processing_unit.impl;</w:t>
      </w:r>
    </w:p>
    <w:p w14:paraId="195D817A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</w:p>
    <w:p w14:paraId="333CDDE4" w14:textId="77777777" w:rsidR="008B24DC" w:rsidRPr="008B24DC" w:rsidRDefault="008B24DC" w:rsidP="008B24DC">
      <w:pPr>
        <w:shd w:val="clear" w:color="auto" w:fill="2F2F2F"/>
        <w:spacing w:before="0" w:after="0"/>
        <w:ind w:left="0" w:right="0"/>
        <w:rPr>
          <w:rFonts w:ascii="Courier New" w:eastAsia="Times New Roman" w:hAnsi="Courier New" w:cs="Courier New"/>
          <w:color w:val="AAAAAA"/>
          <w:kern w:val="0"/>
          <w:sz w:val="14"/>
          <w:szCs w:val="14"/>
          <w:lang w:val="en-CA" w:eastAsia="fr-FR"/>
        </w:rPr>
      </w:pPr>
      <w:r w:rsidRPr="008B24DC">
        <w:rPr>
          <w:rFonts w:ascii="Courier New" w:eastAsia="Times New Roman" w:hAnsi="Courier New" w:cs="Courier New"/>
          <w:b/>
          <w:bCs/>
          <w:color w:val="DD2867"/>
          <w:kern w:val="0"/>
          <w:sz w:val="14"/>
          <w:szCs w:val="14"/>
          <w:lang w:val="en-CA" w:eastAsia="fr-FR"/>
        </w:rPr>
        <w:t>end</w:t>
      </w:r>
      <w:r w:rsidRPr="008B24DC">
        <w:rPr>
          <w:rFonts w:ascii="Courier New" w:eastAsia="Times New Roman" w:hAnsi="Courier New" w:cs="Courier New"/>
          <w:color w:val="D9E8F7"/>
          <w:kern w:val="0"/>
          <w:sz w:val="14"/>
          <w:szCs w:val="14"/>
          <w:lang w:val="en-CA" w:eastAsia="fr-FR"/>
        </w:rPr>
        <w:t xml:space="preserve"> Light_Devices;</w:t>
      </w:r>
    </w:p>
    <w:p w14:paraId="02A90264" w14:textId="28CD6D67" w:rsidR="008B24DC" w:rsidRPr="008B24DC" w:rsidRDefault="008B24DC" w:rsidP="00A6783B">
      <w:pPr>
        <w:pStyle w:val="Signature"/>
        <w:rPr>
          <w:color w:val="000000" w:themeColor="text1"/>
          <w:lang w:val="en-CA"/>
        </w:rPr>
      </w:pPr>
    </w:p>
    <w:p w14:paraId="1B64BEA8" w14:textId="6E4B678A" w:rsidR="008B24DC" w:rsidRPr="008B24DC" w:rsidRDefault="00092E89" w:rsidP="00092E89">
      <w:pPr>
        <w:pStyle w:val="Signature"/>
        <w:ind w:left="0"/>
        <w:rPr>
          <w:color w:val="000000" w:themeColor="text1"/>
          <w:lang w:val="en-CA"/>
        </w:rPr>
      </w:pPr>
      <w:r>
        <w:rPr>
          <w:noProof/>
          <w:color w:val="000000" w:themeColor="text1"/>
          <w:lang w:val="en-CA"/>
        </w:rPr>
        <w:drawing>
          <wp:inline distT="0" distB="0" distL="0" distR="0" wp14:anchorId="5DD004BA" wp14:editId="3766EA6E">
            <wp:extent cx="6369050" cy="31115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EA79" w14:textId="34A60B10" w:rsidR="008B24DC" w:rsidRPr="008B24DC" w:rsidRDefault="008B24DC" w:rsidP="00A6783B">
      <w:pPr>
        <w:pStyle w:val="Signature"/>
        <w:rPr>
          <w:color w:val="000000" w:themeColor="text1"/>
          <w:lang w:val="en-CA"/>
        </w:rPr>
      </w:pPr>
    </w:p>
    <w:p w14:paraId="61032CE4" w14:textId="51DE1CFD" w:rsidR="008B24DC" w:rsidRPr="008B24DC" w:rsidRDefault="008B24DC" w:rsidP="00A6783B">
      <w:pPr>
        <w:pStyle w:val="Signature"/>
        <w:rPr>
          <w:color w:val="000000" w:themeColor="text1"/>
          <w:lang w:val="en-CA"/>
        </w:rPr>
      </w:pPr>
    </w:p>
    <w:p w14:paraId="510B00E8" w14:textId="2E2EACCF" w:rsidR="008B24DC" w:rsidRPr="008B24DC" w:rsidRDefault="008B24DC" w:rsidP="00A6783B">
      <w:pPr>
        <w:pStyle w:val="Signature"/>
        <w:rPr>
          <w:color w:val="000000" w:themeColor="text1"/>
          <w:lang w:val="en-CA"/>
        </w:rPr>
      </w:pPr>
    </w:p>
    <w:p w14:paraId="4FA84396" w14:textId="0535A8CA" w:rsidR="008B24DC" w:rsidRPr="008B24DC" w:rsidRDefault="008B24DC" w:rsidP="00A6783B">
      <w:pPr>
        <w:pStyle w:val="Signature"/>
        <w:rPr>
          <w:color w:val="000000" w:themeColor="text1"/>
          <w:lang w:val="en-CA"/>
        </w:rPr>
      </w:pPr>
    </w:p>
    <w:p w14:paraId="7698F1F2" w14:textId="6486C354" w:rsidR="008B24DC" w:rsidRPr="008B24DC" w:rsidRDefault="008B24DC" w:rsidP="00A6783B">
      <w:pPr>
        <w:pStyle w:val="Signature"/>
        <w:rPr>
          <w:color w:val="000000" w:themeColor="text1"/>
          <w:lang w:val="en-CA"/>
        </w:rPr>
      </w:pPr>
    </w:p>
    <w:p w14:paraId="21005572" w14:textId="488A983B" w:rsidR="008B24DC" w:rsidRPr="008B24DC" w:rsidRDefault="008B24DC" w:rsidP="00A6783B">
      <w:pPr>
        <w:pStyle w:val="Signature"/>
        <w:rPr>
          <w:color w:val="000000" w:themeColor="text1"/>
          <w:lang w:val="en-CA"/>
        </w:rPr>
      </w:pPr>
      <w:r>
        <w:rPr>
          <w:noProof/>
          <w:color w:val="000000" w:themeColor="text1"/>
          <w:lang w:val="en-CA"/>
        </w:rPr>
        <w:drawing>
          <wp:anchor distT="0" distB="0" distL="114300" distR="114300" simplePos="0" relativeHeight="251660288" behindDoc="1" locked="0" layoutInCell="1" allowOverlap="1" wp14:anchorId="07FEF411" wp14:editId="0CC536B7">
            <wp:simplePos x="0" y="0"/>
            <wp:positionH relativeFrom="column">
              <wp:posOffset>-190500</wp:posOffset>
            </wp:positionH>
            <wp:positionV relativeFrom="paragraph">
              <wp:posOffset>0</wp:posOffset>
            </wp:positionV>
            <wp:extent cx="7026910" cy="4305300"/>
            <wp:effectExtent l="0" t="0" r="2540" b="0"/>
            <wp:wrapTight wrapText="bothSides">
              <wp:wrapPolygon edited="0">
                <wp:start x="0" y="0"/>
                <wp:lineTo x="0" y="21504"/>
                <wp:lineTo x="21549" y="21504"/>
                <wp:lineTo x="21549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69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E9F759F" w14:textId="77777777" w:rsidR="00092E89" w:rsidRDefault="00092E89" w:rsidP="00092E89">
      <w:pPr>
        <w:pStyle w:val="Signature"/>
        <w:ind w:left="0"/>
        <w:rPr>
          <w:color w:val="000000" w:themeColor="text1"/>
          <w:sz w:val="16"/>
          <w:szCs w:val="12"/>
          <w:lang w:val="en-CA"/>
        </w:rPr>
        <w:sectPr w:rsidR="00092E89" w:rsidSect="00CF7CAF">
          <w:pgSz w:w="11906" w:h="16838" w:code="9"/>
          <w:pgMar w:top="720" w:right="720" w:bottom="720" w:left="720" w:header="720" w:footer="720" w:gutter="0"/>
          <w:cols w:space="720"/>
          <w:docGrid w:linePitch="360"/>
        </w:sectPr>
      </w:pPr>
    </w:p>
    <w:p w14:paraId="707DAD01" w14:textId="583E0700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>// Code your testbench here.</w:t>
      </w:r>
    </w:p>
    <w:p w14:paraId="2062F707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>// Uncomment the next line for SystemC modules.</w:t>
      </w:r>
    </w:p>
    <w:p w14:paraId="0FAB7E2B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>// #include &lt;systemc&gt;</w:t>
      </w:r>
    </w:p>
    <w:p w14:paraId="4113FB0F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>#include &lt;systemc.h&gt;</w:t>
      </w:r>
    </w:p>
    <w:p w14:paraId="36933435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</w:rPr>
      </w:pPr>
      <w:r w:rsidRPr="00092E89">
        <w:rPr>
          <w:color w:val="000000" w:themeColor="text1"/>
          <w:sz w:val="18"/>
          <w:szCs w:val="14"/>
        </w:rPr>
        <w:t>#include &lt;fstream&gt;</w:t>
      </w:r>
    </w:p>
    <w:p w14:paraId="4846B337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</w:rPr>
      </w:pPr>
    </w:p>
    <w:p w14:paraId="5B561647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</w:rPr>
      </w:pPr>
      <w:r w:rsidRPr="00092E89">
        <w:rPr>
          <w:color w:val="000000" w:themeColor="text1"/>
          <w:sz w:val="18"/>
          <w:szCs w:val="14"/>
        </w:rPr>
        <w:t>// Module pour le capteur</w:t>
      </w:r>
    </w:p>
    <w:p w14:paraId="10A17EB5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>SC_MODULE(LightSensor) {</w:t>
      </w:r>
    </w:p>
    <w:p w14:paraId="1E86A239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sc_out&lt;bool&gt; signal_detected;</w:t>
      </w:r>
    </w:p>
    <w:p w14:paraId="2E0A2E96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</w:p>
    <w:p w14:paraId="57AA0E14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SC_CTOR(LightSensor) {</w:t>
      </w:r>
    </w:p>
    <w:p w14:paraId="31EAEA16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    SC_THREAD(generate_signal);</w:t>
      </w:r>
    </w:p>
    <w:p w14:paraId="1C231926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}</w:t>
      </w:r>
    </w:p>
    <w:p w14:paraId="09888167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</w:p>
    <w:p w14:paraId="54D9018B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void generate_signal() {</w:t>
      </w:r>
    </w:p>
    <w:p w14:paraId="241D0305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    while (true) {</w:t>
      </w:r>
    </w:p>
    <w:p w14:paraId="0809A246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        signal_detected.write(true);  // Signal détecté</w:t>
      </w:r>
    </w:p>
    <w:p w14:paraId="74A30788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        wait(5, SC_NS);              // Attendre 5 ns</w:t>
      </w:r>
    </w:p>
    <w:p w14:paraId="2D64DDC6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        signal_detected.write(false); // Aucun signal</w:t>
      </w:r>
    </w:p>
    <w:p w14:paraId="119CC807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        wait(5, SC_NS);              // Attendre 5 ns</w:t>
      </w:r>
    </w:p>
    <w:p w14:paraId="46B278E1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    </w:t>
      </w:r>
      <w:r w:rsidRPr="00092E89">
        <w:rPr>
          <w:color w:val="000000" w:themeColor="text1"/>
          <w:sz w:val="18"/>
          <w:szCs w:val="14"/>
        </w:rPr>
        <w:t>}</w:t>
      </w:r>
    </w:p>
    <w:p w14:paraId="47D41C64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</w:rPr>
      </w:pPr>
      <w:r w:rsidRPr="00092E89">
        <w:rPr>
          <w:color w:val="000000" w:themeColor="text1"/>
          <w:sz w:val="18"/>
          <w:szCs w:val="14"/>
        </w:rPr>
        <w:t xml:space="preserve">    }</w:t>
      </w:r>
    </w:p>
    <w:p w14:paraId="2F51FB33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</w:rPr>
      </w:pPr>
      <w:r w:rsidRPr="00092E89">
        <w:rPr>
          <w:color w:val="000000" w:themeColor="text1"/>
          <w:sz w:val="18"/>
          <w:szCs w:val="14"/>
        </w:rPr>
        <w:t>};</w:t>
      </w:r>
    </w:p>
    <w:p w14:paraId="771EA951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</w:rPr>
      </w:pPr>
    </w:p>
    <w:p w14:paraId="6E5287CD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</w:rPr>
      </w:pPr>
      <w:r w:rsidRPr="00092E89">
        <w:rPr>
          <w:color w:val="000000" w:themeColor="text1"/>
          <w:sz w:val="18"/>
          <w:szCs w:val="14"/>
        </w:rPr>
        <w:t>// Module pour le contrôleur</w:t>
      </w:r>
    </w:p>
    <w:p w14:paraId="6F30BB95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</w:rPr>
      </w:pPr>
      <w:r w:rsidRPr="00092E89">
        <w:rPr>
          <w:color w:val="000000" w:themeColor="text1"/>
          <w:sz w:val="18"/>
          <w:szCs w:val="14"/>
        </w:rPr>
        <w:t>SC_MODULE(Controller) {</w:t>
      </w:r>
    </w:p>
    <w:p w14:paraId="3B992390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</w:rPr>
        <w:t xml:space="preserve">    </w:t>
      </w:r>
      <w:r w:rsidRPr="00092E89">
        <w:rPr>
          <w:color w:val="000000" w:themeColor="text1"/>
          <w:sz w:val="18"/>
          <w:szCs w:val="14"/>
          <w:lang w:val="en-CA"/>
        </w:rPr>
        <w:t>sc_in&lt;bool&gt; signal;</w:t>
      </w:r>
    </w:p>
    <w:p w14:paraId="7CF61C75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sc_out&lt;bool&gt; turn_on, turn_off;</w:t>
      </w:r>
    </w:p>
    <w:p w14:paraId="08AEA9D8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</w:p>
    <w:p w14:paraId="2FB68854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SC_CTOR(Controller) {</w:t>
      </w:r>
    </w:p>
    <w:p w14:paraId="0898D596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    SC_METHOD(process_signal);</w:t>
      </w:r>
    </w:p>
    <w:p w14:paraId="6A469183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    sensitive &lt;&lt; signal;</w:t>
      </w:r>
    </w:p>
    <w:p w14:paraId="30494D5F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}</w:t>
      </w:r>
    </w:p>
    <w:p w14:paraId="0729F5E1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</w:p>
    <w:p w14:paraId="6FCA6D56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void process_signal() {</w:t>
      </w:r>
    </w:p>
    <w:p w14:paraId="43D169B6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    if (signal.read()) {</w:t>
      </w:r>
    </w:p>
    <w:p w14:paraId="53D1537E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        turn_on.write(true);  // Allumer</w:t>
      </w:r>
    </w:p>
    <w:p w14:paraId="207CE397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        turn_off.write(false);</w:t>
      </w:r>
    </w:p>
    <w:p w14:paraId="7233D106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    } else {</w:t>
      </w:r>
    </w:p>
    <w:p w14:paraId="48E6C3B9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        turn_on.write(false);</w:t>
      </w:r>
    </w:p>
    <w:p w14:paraId="57EF6374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        turn_off.write(true); // Éteindre</w:t>
      </w:r>
    </w:p>
    <w:p w14:paraId="15C72B6A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    }</w:t>
      </w:r>
    </w:p>
    <w:p w14:paraId="14D945EC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</w:t>
      </w:r>
      <w:r w:rsidRPr="00092E89">
        <w:rPr>
          <w:color w:val="000000" w:themeColor="text1"/>
          <w:sz w:val="18"/>
          <w:szCs w:val="14"/>
        </w:rPr>
        <w:t>}</w:t>
      </w:r>
    </w:p>
    <w:p w14:paraId="6E5C1BFD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</w:rPr>
      </w:pPr>
      <w:r w:rsidRPr="00092E89">
        <w:rPr>
          <w:color w:val="000000" w:themeColor="text1"/>
          <w:sz w:val="18"/>
          <w:szCs w:val="14"/>
        </w:rPr>
        <w:t>};</w:t>
      </w:r>
    </w:p>
    <w:p w14:paraId="5EAAAE06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</w:rPr>
      </w:pPr>
    </w:p>
    <w:p w14:paraId="54E2F26C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</w:rPr>
      </w:pPr>
      <w:r w:rsidRPr="00092E89">
        <w:rPr>
          <w:color w:val="000000" w:themeColor="text1"/>
          <w:sz w:val="18"/>
          <w:szCs w:val="14"/>
        </w:rPr>
        <w:t>// Module pour l'actionneur</w:t>
      </w:r>
    </w:p>
    <w:p w14:paraId="217AF5B3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</w:rPr>
      </w:pPr>
      <w:r w:rsidRPr="00092E89">
        <w:rPr>
          <w:color w:val="000000" w:themeColor="text1"/>
          <w:sz w:val="18"/>
          <w:szCs w:val="14"/>
        </w:rPr>
        <w:t>SC_MODULE(LightActuator) {</w:t>
      </w:r>
    </w:p>
    <w:p w14:paraId="05308D0D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</w:rPr>
        <w:t xml:space="preserve">    </w:t>
      </w:r>
      <w:r w:rsidRPr="00092E89">
        <w:rPr>
          <w:color w:val="000000" w:themeColor="text1"/>
          <w:sz w:val="18"/>
          <w:szCs w:val="14"/>
          <w:lang w:val="en-CA"/>
        </w:rPr>
        <w:t>sc_in&lt;bool&gt; turn_on, turn_off;</w:t>
      </w:r>
    </w:p>
    <w:p w14:paraId="329FE7F7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</w:p>
    <w:p w14:paraId="3B92CA12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SC_CTOR(LightActuator) {</w:t>
      </w:r>
    </w:p>
    <w:p w14:paraId="095ED821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    SC_METHOD(control_light);</w:t>
      </w:r>
    </w:p>
    <w:p w14:paraId="16961753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    sensitive &lt;&lt; turn_on &lt;&lt; turn_off;</w:t>
      </w:r>
    </w:p>
    <w:p w14:paraId="17097A83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}</w:t>
      </w:r>
    </w:p>
    <w:p w14:paraId="61AD9F45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</w:p>
    <w:p w14:paraId="5CC4164C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void control_light() {</w:t>
      </w:r>
    </w:p>
    <w:p w14:paraId="69984197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    if (turn_on.read()) {</w:t>
      </w:r>
    </w:p>
    <w:p w14:paraId="111931D9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        std::cout &lt;&lt; sc_time_stamp() &lt;&lt; " Light Actuator: ON\n";</w:t>
      </w:r>
    </w:p>
    <w:p w14:paraId="0E9A0C34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    }</w:t>
      </w:r>
    </w:p>
    <w:p w14:paraId="46D2ED79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    if (turn_off.read()) {</w:t>
      </w:r>
    </w:p>
    <w:p w14:paraId="24ED18D8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        std::cout &lt;&lt; sc_time_stamp() &lt;&lt; " Light Actuator: OFF\n";</w:t>
      </w:r>
    </w:p>
    <w:p w14:paraId="36DEE0CC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    </w:t>
      </w:r>
      <w:r w:rsidRPr="00092E89">
        <w:rPr>
          <w:color w:val="000000" w:themeColor="text1"/>
          <w:sz w:val="18"/>
          <w:szCs w:val="14"/>
        </w:rPr>
        <w:t>}</w:t>
      </w:r>
    </w:p>
    <w:p w14:paraId="1F62D325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</w:rPr>
      </w:pPr>
      <w:r w:rsidRPr="00092E89">
        <w:rPr>
          <w:color w:val="000000" w:themeColor="text1"/>
          <w:sz w:val="18"/>
          <w:szCs w:val="14"/>
        </w:rPr>
        <w:t xml:space="preserve">    }</w:t>
      </w:r>
    </w:p>
    <w:p w14:paraId="2D4AEE89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</w:rPr>
      </w:pPr>
      <w:r w:rsidRPr="00092E89">
        <w:rPr>
          <w:color w:val="000000" w:themeColor="text1"/>
          <w:sz w:val="18"/>
          <w:szCs w:val="14"/>
        </w:rPr>
        <w:t>};</w:t>
      </w:r>
    </w:p>
    <w:p w14:paraId="2EADCB2C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</w:rPr>
      </w:pPr>
    </w:p>
    <w:p w14:paraId="5C5822CF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</w:rPr>
      </w:pPr>
      <w:r w:rsidRPr="00092E89">
        <w:rPr>
          <w:color w:val="000000" w:themeColor="text1"/>
          <w:sz w:val="18"/>
          <w:szCs w:val="14"/>
        </w:rPr>
        <w:t>// Fonction pour générer le fichier Graphviz</w:t>
      </w:r>
    </w:p>
    <w:p w14:paraId="3C3C5882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>void generate_graph() {</w:t>
      </w:r>
    </w:p>
    <w:p w14:paraId="721C4FFC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std::ofstream file("system_graph.dot");</w:t>
      </w:r>
    </w:p>
    <w:p w14:paraId="433571CE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</w:t>
      </w:r>
      <w:r w:rsidRPr="00092E89">
        <w:rPr>
          <w:color w:val="000000" w:themeColor="text1"/>
          <w:sz w:val="18"/>
          <w:szCs w:val="14"/>
        </w:rPr>
        <w:t>file &lt;&lt; "digraph SystemCGraph {\n";</w:t>
      </w:r>
    </w:p>
    <w:p w14:paraId="745BBE08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</w:rPr>
      </w:pPr>
      <w:r w:rsidRPr="00092E89">
        <w:rPr>
          <w:color w:val="000000" w:themeColor="text1"/>
          <w:sz w:val="18"/>
          <w:szCs w:val="14"/>
        </w:rPr>
        <w:t xml:space="preserve">    file &lt;&lt; "  rankdir=LR;\n";  // Orientation de gauche à droite</w:t>
      </w:r>
    </w:p>
    <w:p w14:paraId="7E961CB5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</w:rPr>
      </w:pPr>
    </w:p>
    <w:p w14:paraId="5FD849DB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</w:rPr>
        <w:t xml:space="preserve">    </w:t>
      </w:r>
      <w:r w:rsidRPr="00092E89">
        <w:rPr>
          <w:color w:val="000000" w:themeColor="text1"/>
          <w:sz w:val="18"/>
          <w:szCs w:val="14"/>
          <w:lang w:val="en-CA"/>
        </w:rPr>
        <w:t>// Déclaration des noeuds</w:t>
      </w:r>
    </w:p>
    <w:p w14:paraId="07964B60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file &lt;&lt; "  light_sensor [label=\"Light Sensor\" shape=box];\n";</w:t>
      </w:r>
    </w:p>
    <w:p w14:paraId="2BD65C2C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file &lt;&lt; "  controller [label=\"Controller\" shape=ellipse];\n";</w:t>
      </w:r>
    </w:p>
    <w:p w14:paraId="599AC399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file &lt;&lt; "  light_actuator [label=\"Light Actuator\" shape=box];\n";</w:t>
      </w:r>
    </w:p>
    <w:p w14:paraId="214EA697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</w:p>
    <w:p w14:paraId="6159B8CF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// Connexions entre les noeuds</w:t>
      </w:r>
    </w:p>
    <w:p w14:paraId="4A13C1C1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file &lt;&lt; "  light_sensor -&gt; controller [label=\"signal_detected\"];\n";</w:t>
      </w:r>
    </w:p>
    <w:p w14:paraId="72FCD9CF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file &lt;&lt; "  controller -&gt; light_actuator [label=\"turn_on\"];\n";</w:t>
      </w:r>
    </w:p>
    <w:p w14:paraId="693CCC17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file &lt;&lt; "  controller -&gt; light_actuator [label=\"turn_off\"];\n";</w:t>
      </w:r>
    </w:p>
    <w:p w14:paraId="5C6E6BCA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</w:p>
    <w:p w14:paraId="132A11A2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</w:t>
      </w:r>
      <w:r w:rsidRPr="00092E89">
        <w:rPr>
          <w:color w:val="000000" w:themeColor="text1"/>
          <w:sz w:val="18"/>
          <w:szCs w:val="14"/>
        </w:rPr>
        <w:t>file &lt;&lt; "}\n";</w:t>
      </w:r>
    </w:p>
    <w:p w14:paraId="4FF320E2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</w:rPr>
      </w:pPr>
      <w:r w:rsidRPr="00092E89">
        <w:rPr>
          <w:color w:val="000000" w:themeColor="text1"/>
          <w:sz w:val="18"/>
          <w:szCs w:val="14"/>
        </w:rPr>
        <w:t xml:space="preserve">    file.close();</w:t>
      </w:r>
    </w:p>
    <w:p w14:paraId="3D415E4F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</w:rPr>
      </w:pPr>
      <w:r w:rsidRPr="00092E89">
        <w:rPr>
          <w:color w:val="000000" w:themeColor="text1"/>
          <w:sz w:val="18"/>
          <w:szCs w:val="14"/>
        </w:rPr>
        <w:t>}</w:t>
      </w:r>
    </w:p>
    <w:p w14:paraId="0FCBDF3C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</w:rPr>
      </w:pPr>
    </w:p>
    <w:p w14:paraId="1B3FAECE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</w:rPr>
      </w:pPr>
      <w:r w:rsidRPr="00092E89">
        <w:rPr>
          <w:color w:val="000000" w:themeColor="text1"/>
          <w:sz w:val="18"/>
          <w:szCs w:val="14"/>
        </w:rPr>
        <w:t>// Fonction principale</w:t>
      </w:r>
    </w:p>
    <w:p w14:paraId="7521DC8A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>int sc_main(int argc, char* argv[]) {</w:t>
      </w:r>
    </w:p>
    <w:p w14:paraId="2F1693D1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</w:t>
      </w:r>
      <w:r w:rsidRPr="00092E89">
        <w:rPr>
          <w:color w:val="000000" w:themeColor="text1"/>
          <w:sz w:val="18"/>
          <w:szCs w:val="14"/>
        </w:rPr>
        <w:t>// Générer le fichier Graphviz</w:t>
      </w:r>
    </w:p>
    <w:p w14:paraId="1031922B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</w:rPr>
      </w:pPr>
      <w:r w:rsidRPr="00092E89">
        <w:rPr>
          <w:color w:val="000000" w:themeColor="text1"/>
          <w:sz w:val="18"/>
          <w:szCs w:val="14"/>
        </w:rPr>
        <w:t xml:space="preserve">    generate_graph();</w:t>
      </w:r>
    </w:p>
    <w:p w14:paraId="58C13BE9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</w:rPr>
      </w:pPr>
    </w:p>
    <w:p w14:paraId="08242DA5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</w:rPr>
        <w:t xml:space="preserve">    </w:t>
      </w:r>
      <w:r w:rsidRPr="00092E89">
        <w:rPr>
          <w:color w:val="000000" w:themeColor="text1"/>
          <w:sz w:val="18"/>
          <w:szCs w:val="14"/>
          <w:lang w:val="en-CA"/>
        </w:rPr>
        <w:t>// Signaux</w:t>
      </w:r>
    </w:p>
    <w:p w14:paraId="6EF7B7CE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sc_signal&lt;bool&gt; signal_detected_signal, turn_on_signal, turn_off_signal;</w:t>
      </w:r>
    </w:p>
    <w:p w14:paraId="305341C3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</w:p>
    <w:p w14:paraId="050EAD49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// Instanciation des modules</w:t>
      </w:r>
    </w:p>
    <w:p w14:paraId="1F1A7C06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LightSensor sensor("LightSensor");</w:t>
      </w:r>
    </w:p>
    <w:p w14:paraId="5614B5FD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Controller controller("Controller");</w:t>
      </w:r>
    </w:p>
    <w:p w14:paraId="73969382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LightActuator actuator("LightActuator");</w:t>
      </w:r>
    </w:p>
    <w:p w14:paraId="72A5D1F1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</w:p>
    <w:p w14:paraId="5E740428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// Connexions</w:t>
      </w:r>
    </w:p>
    <w:p w14:paraId="23D06B3E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sensor.signal_detected(signal_detected_signal);</w:t>
      </w:r>
    </w:p>
    <w:p w14:paraId="0DAEF4E8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controller.signal(signal_detected_signal);</w:t>
      </w:r>
    </w:p>
    <w:p w14:paraId="0BF6116C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controller.turn_on(turn_on_signal);</w:t>
      </w:r>
    </w:p>
    <w:p w14:paraId="7A0704FE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controller.turn_off(turn_off_signal);</w:t>
      </w:r>
    </w:p>
    <w:p w14:paraId="7A577D48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actuator.turn_on(turn_on_signal);</w:t>
      </w:r>
    </w:p>
    <w:p w14:paraId="096E1A7C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actuator.turn_off(turn_off_signal);</w:t>
      </w:r>
    </w:p>
    <w:p w14:paraId="5FFACD1A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</w:p>
    <w:p w14:paraId="339B5848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</w:t>
      </w:r>
      <w:r w:rsidRPr="00092E89">
        <w:rPr>
          <w:color w:val="000000" w:themeColor="text1"/>
          <w:sz w:val="18"/>
          <w:szCs w:val="14"/>
        </w:rPr>
        <w:t>// Fichier VCD pour visualiser les signaux</w:t>
      </w:r>
    </w:p>
    <w:p w14:paraId="699682F8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</w:rPr>
        <w:t xml:space="preserve">    </w:t>
      </w:r>
      <w:r w:rsidRPr="00092E89">
        <w:rPr>
          <w:color w:val="000000" w:themeColor="text1"/>
          <w:sz w:val="18"/>
          <w:szCs w:val="14"/>
          <w:lang w:val="en-CA"/>
        </w:rPr>
        <w:t>sc_trace_file *trace_file = sc_create_vcd_trace_file("dump");</w:t>
      </w:r>
    </w:p>
    <w:p w14:paraId="4E2B4281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sc_trace(trace_file, signal_detected_signal, "signal_detected");</w:t>
      </w:r>
    </w:p>
    <w:p w14:paraId="6CA3239B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sc_trace(trace_file, turn_on_signal, "turn_on");</w:t>
      </w:r>
    </w:p>
    <w:p w14:paraId="4999DBDB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sc_trace(trace_file, turn_off_signal, "turn_off");</w:t>
      </w:r>
    </w:p>
    <w:p w14:paraId="2E9445CA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</w:p>
    <w:p w14:paraId="09461913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</w:t>
      </w:r>
      <w:r w:rsidRPr="00092E89">
        <w:rPr>
          <w:color w:val="000000" w:themeColor="text1"/>
          <w:sz w:val="18"/>
          <w:szCs w:val="14"/>
        </w:rPr>
        <w:t>// Lancement de la simulation</w:t>
      </w:r>
    </w:p>
    <w:p w14:paraId="613C9457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</w:rPr>
      </w:pPr>
      <w:r w:rsidRPr="00092E89">
        <w:rPr>
          <w:color w:val="000000" w:themeColor="text1"/>
          <w:sz w:val="18"/>
          <w:szCs w:val="14"/>
        </w:rPr>
        <w:t xml:space="preserve">    sc_start(20, SC_NS);  // Simulation pour 20 nanosecondes</w:t>
      </w:r>
    </w:p>
    <w:p w14:paraId="6C13AE69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</w:rPr>
      </w:pPr>
    </w:p>
    <w:p w14:paraId="4A16E60F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</w:rPr>
        <w:t xml:space="preserve">    </w:t>
      </w:r>
      <w:r w:rsidRPr="00092E89">
        <w:rPr>
          <w:color w:val="000000" w:themeColor="text1"/>
          <w:sz w:val="18"/>
          <w:szCs w:val="14"/>
          <w:lang w:val="en-CA"/>
        </w:rPr>
        <w:t>sc_close_vcd_trace_file(trace_file);</w:t>
      </w:r>
    </w:p>
    <w:p w14:paraId="6B84A749" w14:textId="77777777" w:rsidR="00092E89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 xml:space="preserve">    return 0;</w:t>
      </w:r>
    </w:p>
    <w:p w14:paraId="18580D2C" w14:textId="5B12938E" w:rsidR="008B24DC" w:rsidRPr="00092E89" w:rsidRDefault="00092E89" w:rsidP="00092E89">
      <w:pPr>
        <w:pStyle w:val="Signature"/>
        <w:ind w:left="0"/>
        <w:rPr>
          <w:color w:val="000000" w:themeColor="text1"/>
          <w:sz w:val="18"/>
          <w:szCs w:val="14"/>
          <w:lang w:val="en-CA"/>
        </w:rPr>
      </w:pPr>
      <w:r w:rsidRPr="00092E89">
        <w:rPr>
          <w:color w:val="000000" w:themeColor="text1"/>
          <w:sz w:val="18"/>
          <w:szCs w:val="14"/>
          <w:lang w:val="en-CA"/>
        </w:rPr>
        <w:t>}</w:t>
      </w:r>
    </w:p>
    <w:p w14:paraId="3B731C31" w14:textId="77777777" w:rsidR="00092E89" w:rsidRDefault="00092E89" w:rsidP="00A6783B">
      <w:pPr>
        <w:pStyle w:val="Signature"/>
        <w:rPr>
          <w:color w:val="000000" w:themeColor="text1"/>
          <w:lang w:val="en-CA"/>
        </w:rPr>
        <w:sectPr w:rsidR="00092E89" w:rsidSect="00092E89">
          <w:type w:val="continuous"/>
          <w:pgSz w:w="11906" w:h="16838" w:code="9"/>
          <w:pgMar w:top="720" w:right="720" w:bottom="720" w:left="720" w:header="720" w:footer="720" w:gutter="0"/>
          <w:cols w:space="720"/>
          <w:docGrid w:linePitch="360"/>
        </w:sectPr>
      </w:pPr>
    </w:p>
    <w:p w14:paraId="23482EA6" w14:textId="267040CF" w:rsidR="008B24DC" w:rsidRPr="008B24DC" w:rsidRDefault="008B24DC" w:rsidP="00A6783B">
      <w:pPr>
        <w:pStyle w:val="Signature"/>
        <w:rPr>
          <w:color w:val="000000" w:themeColor="text1"/>
          <w:lang w:val="en-CA"/>
        </w:rPr>
      </w:pPr>
    </w:p>
    <w:p w14:paraId="5E394D50" w14:textId="7D2495E0" w:rsidR="008B24DC" w:rsidRPr="008B24DC" w:rsidRDefault="00092E89" w:rsidP="00A6783B">
      <w:pPr>
        <w:pStyle w:val="Signature"/>
        <w:rPr>
          <w:color w:val="000000" w:themeColor="text1"/>
          <w:lang w:val="en-CA"/>
        </w:rPr>
      </w:pPr>
      <w:r>
        <w:rPr>
          <w:noProof/>
          <w:color w:val="000000" w:themeColor="text1"/>
          <w:lang w:val="en-CA"/>
        </w:rPr>
        <w:drawing>
          <wp:inline distT="0" distB="0" distL="0" distR="0" wp14:anchorId="7F96BF16" wp14:editId="5576AF66">
            <wp:extent cx="6254750" cy="3060700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75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51D5" w14:textId="77777777" w:rsidR="008B24DC" w:rsidRPr="008B24DC" w:rsidRDefault="008B24DC" w:rsidP="00A6783B">
      <w:pPr>
        <w:pStyle w:val="Signature"/>
        <w:rPr>
          <w:color w:val="000000" w:themeColor="text1"/>
          <w:lang w:val="en-CA"/>
        </w:rPr>
      </w:pPr>
    </w:p>
    <w:sectPr w:rsidR="008B24DC" w:rsidRPr="008B24DC" w:rsidSect="00092E89">
      <w:type w:val="continuous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1FFDD2" w14:textId="77777777" w:rsidR="009B0294" w:rsidRDefault="009B0294" w:rsidP="00A66B18">
      <w:pPr>
        <w:spacing w:before="0" w:after="0"/>
      </w:pPr>
      <w:r>
        <w:separator/>
      </w:r>
    </w:p>
  </w:endnote>
  <w:endnote w:type="continuationSeparator" w:id="0">
    <w:p w14:paraId="7DE7487F" w14:textId="77777777" w:rsidR="009B0294" w:rsidRDefault="009B0294" w:rsidP="00A66B1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ranklin Gothic Book">
    <w:altName w:val="Calibri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F934E1" w14:textId="77777777" w:rsidR="009B0294" w:rsidRDefault="009B0294" w:rsidP="00A66B18">
      <w:pPr>
        <w:spacing w:before="0" w:after="0"/>
      </w:pPr>
      <w:r>
        <w:separator/>
      </w:r>
    </w:p>
  </w:footnote>
  <w:footnote w:type="continuationSeparator" w:id="0">
    <w:p w14:paraId="45684589" w14:textId="77777777" w:rsidR="009B0294" w:rsidRDefault="009B0294" w:rsidP="00A66B18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4DC"/>
    <w:rsid w:val="00030C2F"/>
    <w:rsid w:val="00083BAA"/>
    <w:rsid w:val="00092E89"/>
    <w:rsid w:val="0010680C"/>
    <w:rsid w:val="00152B0B"/>
    <w:rsid w:val="001766D6"/>
    <w:rsid w:val="00192419"/>
    <w:rsid w:val="001C270D"/>
    <w:rsid w:val="001E2320"/>
    <w:rsid w:val="00214E28"/>
    <w:rsid w:val="00352B81"/>
    <w:rsid w:val="00394757"/>
    <w:rsid w:val="003A0150"/>
    <w:rsid w:val="003E24DF"/>
    <w:rsid w:val="0041428F"/>
    <w:rsid w:val="004A2B0D"/>
    <w:rsid w:val="005C2210"/>
    <w:rsid w:val="00615018"/>
    <w:rsid w:val="0062123A"/>
    <w:rsid w:val="00646E75"/>
    <w:rsid w:val="006F6F10"/>
    <w:rsid w:val="00755544"/>
    <w:rsid w:val="00783E79"/>
    <w:rsid w:val="007B5AE8"/>
    <w:rsid w:val="007F5192"/>
    <w:rsid w:val="00831721"/>
    <w:rsid w:val="00862A06"/>
    <w:rsid w:val="008B24DC"/>
    <w:rsid w:val="009B0294"/>
    <w:rsid w:val="00A26FE7"/>
    <w:rsid w:val="00A66B18"/>
    <w:rsid w:val="00A6783B"/>
    <w:rsid w:val="00A96CF8"/>
    <w:rsid w:val="00AA089B"/>
    <w:rsid w:val="00AE1388"/>
    <w:rsid w:val="00AF3982"/>
    <w:rsid w:val="00B50294"/>
    <w:rsid w:val="00B57D6E"/>
    <w:rsid w:val="00B93312"/>
    <w:rsid w:val="00C1609F"/>
    <w:rsid w:val="00C701F7"/>
    <w:rsid w:val="00C70786"/>
    <w:rsid w:val="00CF7CAF"/>
    <w:rsid w:val="00D10958"/>
    <w:rsid w:val="00D66593"/>
    <w:rsid w:val="00DE6DA2"/>
    <w:rsid w:val="00DF2D30"/>
    <w:rsid w:val="00E4786A"/>
    <w:rsid w:val="00E55D74"/>
    <w:rsid w:val="00E6540C"/>
    <w:rsid w:val="00E75F6A"/>
    <w:rsid w:val="00E81E2A"/>
    <w:rsid w:val="00EE0952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89A9EA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fr-F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A6783B"/>
    <w:pPr>
      <w:spacing w:before="40" w:after="360"/>
      <w:ind w:left="720" w:right="720"/>
    </w:pPr>
    <w:rPr>
      <w:rFonts w:eastAsiaTheme="minorHAnsi"/>
      <w:color w:val="595959" w:themeColor="text1" w:themeTint="A6"/>
      <w:kern w:val="20"/>
      <w:szCs w:val="20"/>
    </w:rPr>
  </w:style>
  <w:style w:type="paragraph" w:styleId="Titre1">
    <w:name w:val="heading 1"/>
    <w:basedOn w:val="Normal"/>
    <w:next w:val="Normal"/>
    <w:link w:val="Titre1Car"/>
    <w:uiPriority w:val="8"/>
    <w:unhideWhenUsed/>
    <w:qFormat/>
    <w:rsid w:val="003E24DF"/>
    <w:pPr>
      <w:spacing w:before="0"/>
      <w:contextualSpacing/>
      <w:outlineLvl w:val="0"/>
    </w:pPr>
    <w:rPr>
      <w:rFonts w:asciiTheme="majorHAnsi" w:eastAsiaTheme="majorEastAsia" w:hAnsiTheme="majorHAnsi" w:cstheme="majorBidi"/>
      <w:caps/>
      <w:color w:val="112F51" w:themeColor="accent1" w:themeShade="BF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112F51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8"/>
    <w:rsid w:val="003E24DF"/>
    <w:rPr>
      <w:rFonts w:asciiTheme="majorHAnsi" w:eastAsiaTheme="majorEastAsia" w:hAnsiTheme="majorHAnsi" w:cstheme="majorBidi"/>
      <w:caps/>
      <w:color w:val="112F51" w:themeColor="accent1" w:themeShade="BF"/>
      <w:kern w:val="20"/>
      <w:sz w:val="20"/>
      <w:szCs w:val="20"/>
    </w:rPr>
  </w:style>
  <w:style w:type="paragraph" w:customStyle="1" w:styleId="Destinataire">
    <w:name w:val="Destinataire"/>
    <w:basedOn w:val="Normal"/>
    <w:uiPriority w:val="3"/>
    <w:qFormat/>
    <w:rsid w:val="00A66B18"/>
    <w:pPr>
      <w:spacing w:before="840" w:after="40"/>
    </w:pPr>
    <w:rPr>
      <w:b/>
      <w:bCs/>
      <w:color w:val="000000" w:themeColor="text1"/>
    </w:rPr>
  </w:style>
  <w:style w:type="paragraph" w:styleId="Salutations">
    <w:name w:val="Salutation"/>
    <w:basedOn w:val="Normal"/>
    <w:link w:val="SalutationsCar"/>
    <w:uiPriority w:val="4"/>
    <w:unhideWhenUsed/>
    <w:qFormat/>
    <w:rsid w:val="00A66B18"/>
    <w:pPr>
      <w:spacing w:before="720"/>
    </w:pPr>
  </w:style>
  <w:style w:type="character" w:customStyle="1" w:styleId="SalutationsCar">
    <w:name w:val="Salutations Car"/>
    <w:basedOn w:val="Policepardfaut"/>
    <w:link w:val="Salutations"/>
    <w:uiPriority w:val="4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Formuledepolitesse">
    <w:name w:val="Closing"/>
    <w:basedOn w:val="Normal"/>
    <w:next w:val="Signature"/>
    <w:link w:val="FormuledepolitesseCar"/>
    <w:uiPriority w:val="6"/>
    <w:unhideWhenUsed/>
    <w:qFormat/>
    <w:rsid w:val="00A6783B"/>
    <w:pPr>
      <w:spacing w:before="480" w:after="960"/>
    </w:pPr>
  </w:style>
  <w:style w:type="character" w:customStyle="1" w:styleId="FormuledepolitesseCar">
    <w:name w:val="Formule de politesse Car"/>
    <w:basedOn w:val="Policepardfaut"/>
    <w:link w:val="Formuledepolitesse"/>
    <w:uiPriority w:val="6"/>
    <w:rsid w:val="00A6783B"/>
    <w:rPr>
      <w:rFonts w:eastAsiaTheme="minorHAnsi"/>
      <w:color w:val="595959" w:themeColor="text1" w:themeTint="A6"/>
      <w:kern w:val="20"/>
      <w:szCs w:val="20"/>
    </w:rPr>
  </w:style>
  <w:style w:type="paragraph" w:styleId="Signature">
    <w:name w:val="Signature"/>
    <w:basedOn w:val="Normal"/>
    <w:link w:val="SignatureCar"/>
    <w:uiPriority w:val="7"/>
    <w:unhideWhenUsed/>
    <w:qFormat/>
    <w:rsid w:val="00A6783B"/>
    <w:pPr>
      <w:contextualSpacing/>
    </w:pPr>
    <w:rPr>
      <w:b/>
      <w:bCs/>
      <w:color w:val="17406D" w:themeColor="accent1"/>
    </w:rPr>
  </w:style>
  <w:style w:type="character" w:customStyle="1" w:styleId="SignatureCar">
    <w:name w:val="Signature Car"/>
    <w:basedOn w:val="Policepardfaut"/>
    <w:link w:val="Signature"/>
    <w:uiPriority w:val="7"/>
    <w:rsid w:val="00A6783B"/>
    <w:rPr>
      <w:rFonts w:eastAsiaTheme="minorHAnsi"/>
      <w:b/>
      <w:bCs/>
      <w:color w:val="17406D" w:themeColor="accent1"/>
      <w:kern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3E24DF"/>
    <w:pPr>
      <w:spacing w:after="0"/>
      <w:jc w:val="right"/>
    </w:pPr>
  </w:style>
  <w:style w:type="character" w:customStyle="1" w:styleId="En-tteCar">
    <w:name w:val="En-tête Car"/>
    <w:basedOn w:val="Policepardfaut"/>
    <w:link w:val="En-tte"/>
    <w:uiPriority w:val="99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character" w:styleId="lev">
    <w:name w:val="Strong"/>
    <w:basedOn w:val="Policepardfaut"/>
    <w:uiPriority w:val="1"/>
    <w:semiHidden/>
    <w:rsid w:val="003E24DF"/>
    <w:rPr>
      <w:b/>
      <w:bCs/>
    </w:rPr>
  </w:style>
  <w:style w:type="paragraph" w:customStyle="1" w:styleId="Coordonnes">
    <w:name w:val="Coordonnées"/>
    <w:basedOn w:val="Normal"/>
    <w:uiPriority w:val="1"/>
    <w:qFormat/>
    <w:rsid w:val="00A66B18"/>
    <w:pPr>
      <w:spacing w:before="0" w:after="0"/>
    </w:pPr>
    <w:rPr>
      <w:color w:val="FFFFFF" w:themeColor="background1"/>
    </w:rPr>
  </w:style>
  <w:style w:type="character" w:customStyle="1" w:styleId="Titre2Car">
    <w:name w:val="Titre 2 Car"/>
    <w:basedOn w:val="Policepardfaut"/>
    <w:link w:val="Titre2"/>
    <w:uiPriority w:val="9"/>
    <w:rsid w:val="004A2B0D"/>
    <w:rPr>
      <w:rFonts w:asciiTheme="majorHAnsi" w:eastAsiaTheme="majorEastAsia" w:hAnsiTheme="majorHAnsi" w:cstheme="majorBidi"/>
      <w:color w:val="112F51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kern w:val="0"/>
      <w:szCs w:val="24"/>
    </w:rPr>
  </w:style>
  <w:style w:type="character" w:styleId="Textedelespacerserv">
    <w:name w:val="Placeholder Text"/>
    <w:basedOn w:val="Policepardfaut"/>
    <w:uiPriority w:val="99"/>
    <w:semiHidden/>
    <w:rsid w:val="001766D6"/>
    <w:rPr>
      <w:color w:val="808080"/>
    </w:rPr>
  </w:style>
  <w:style w:type="paragraph" w:styleId="Pieddepage">
    <w:name w:val="footer"/>
    <w:basedOn w:val="Normal"/>
    <w:link w:val="PieddepageCar"/>
    <w:uiPriority w:val="99"/>
    <w:unhideWhenUsed/>
    <w:rsid w:val="00A66B18"/>
    <w:pPr>
      <w:tabs>
        <w:tab w:val="center" w:pos="4680"/>
        <w:tab w:val="right" w:pos="9360"/>
      </w:tabs>
      <w:spacing w:before="0"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Logo">
    <w:name w:val="Logo"/>
    <w:basedOn w:val="Normal"/>
    <w:next w:val="Normal"/>
    <w:link w:val="Caractredelogo"/>
    <w:qFormat/>
    <w:rsid w:val="00AA089B"/>
    <w:pPr>
      <w:spacing w:before="0" w:after="0"/>
      <w:ind w:left="-180" w:right="-24"/>
      <w:jc w:val="center"/>
    </w:pPr>
    <w:rPr>
      <w:rFonts w:hAnsi="Calibri"/>
      <w:b/>
      <w:bCs/>
      <w:color w:val="FFFFFF" w:themeColor="background1"/>
      <w:spacing w:val="120"/>
      <w:kern w:val="24"/>
      <w:sz w:val="44"/>
      <w:szCs w:val="48"/>
    </w:rPr>
  </w:style>
  <w:style w:type="character" w:customStyle="1" w:styleId="Caractredelogo">
    <w:name w:val="Caractère de logo"/>
    <w:basedOn w:val="Policepardfaut"/>
    <w:link w:val="Logo"/>
    <w:rsid w:val="00AA089B"/>
    <w:rPr>
      <w:rFonts w:eastAsiaTheme="minorHAnsi" w:hAnsi="Calibri"/>
      <w:b/>
      <w:bCs/>
      <w:color w:val="FFFFFF" w:themeColor="background1"/>
      <w:spacing w:val="120"/>
      <w:kern w:val="24"/>
      <w:sz w:val="44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21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8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AppData\Local\Microsoft\Office\16.0\DTS\fr-FR%7b250680F7-6D93-494C-90F2-EF8307875F20%7d\%7bA2247485-3472-48E6-AAC5-1BA131B1E2FA%7dtf56348247_win32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17406D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F3428B7B-A1F9-4CED-B52D-314C139B24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E09AE5A-B3B6-44BC-8570-615CB5E05AA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3B74C0E-7993-40E1-930F-CF78C434EB6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{A2247485-3472-48E6-AAC5-1BA131B1E2FA}tf56348247_win32</Template>
  <TotalTime>0</TotalTime>
  <Pages>1</Pages>
  <Words>885</Words>
  <Characters>4868</Characters>
  <Application>Microsoft Office Word</Application>
  <DocSecurity>0</DocSecurity>
  <Lines>40</Lines>
  <Paragraphs>11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2024-11-24T18:43:00Z</dcterms:created>
  <dcterms:modified xsi:type="dcterms:W3CDTF">2024-11-24T19:00:00Z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